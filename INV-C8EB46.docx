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34A8" w14:textId="77777777" w:rsidR="002D16B0" w:rsidRDefault="002D16B0">
      <w:pPr>
        <w:spacing w:before="9" w:line="160" w:lineRule="exact"/>
        <w:rPr>
          <w:sz w:val="17"/>
          <w:szCs w:val="17"/>
        </w:rPr>
        <w:sectPr w:rsidR="002D16B0">
          <w:pgSz w:w="11920" w:h="16840"/>
          <w:pgMar w:top="920" w:right="1020" w:bottom="280" w:left="1020" w:header="720" w:footer="720" w:gutter="0"/>
          <w:cols w:space="720"/>
        </w:sectPr>
      </w:pPr>
    </w:p>
    <w:p w14:paraId="1542E541" w14:textId="77777777" w:rsidR="002D16B0" w:rsidRDefault="002D16B0">
      <w:pPr>
        <w:spacing w:before="6" w:line="140" w:lineRule="exact"/>
        <w:rPr>
          <w:sz w:val="15"/>
          <w:szCs w:val="15"/>
        </w:rPr>
      </w:pPr>
    </w:p>
    <w:p w14:paraId="4261A862" w14:textId="77777777" w:rsidR="002D16B0" w:rsidRPr="00B038A9" w:rsidRDefault="00000000">
      <w:pPr>
        <w:ind w:left="4120" w:right="1155"/>
        <w:jc w:val="center"/>
        <w:rPr>
          <w:rFonts w:ascii="Arial" w:eastAsia="Arial" w:hAnsi="Arial" w:cs="Arial"/>
          <w:sz w:val="22"/>
          <w:szCs w:val="22"/>
          <w:lang w:val="es-CO"/>
        </w:rPr>
      </w:pPr>
      <w:r w:rsidRPr="00B038A9">
        <w:rPr>
          <w:rFonts w:ascii="Arial" w:eastAsia="Arial" w:hAnsi="Arial" w:cs="Arial"/>
          <w:b/>
          <w:sz w:val="22"/>
          <w:szCs w:val="22"/>
          <w:lang w:val="es-CO"/>
        </w:rPr>
        <w:t>FL Estructuras</w:t>
      </w:r>
    </w:p>
    <w:p w14:paraId="3785932A" w14:textId="77777777" w:rsidR="002D16B0" w:rsidRPr="00B038A9" w:rsidRDefault="00000000">
      <w:pPr>
        <w:spacing w:before="1" w:line="240" w:lineRule="exact"/>
        <w:ind w:left="2946" w:right="-19"/>
        <w:jc w:val="center"/>
        <w:rPr>
          <w:rFonts w:ascii="Arial" w:eastAsia="Arial" w:hAnsi="Arial" w:cs="Arial"/>
          <w:sz w:val="22"/>
          <w:szCs w:val="22"/>
          <w:lang w:val="es-CO"/>
        </w:rPr>
      </w:pPr>
      <w:r>
        <w:pict w14:anchorId="3E050A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62.7pt;margin-top:51.5pt;width:70.85pt;height:70.85pt;z-index:-251660288;mso-position-horizontal-relative:page;mso-position-vertical-relative:page">
            <v:imagedata r:id="rId5" o:title=""/>
            <w10:wrap anchorx="page" anchory="page"/>
          </v:shape>
        </w:pict>
      </w:r>
      <w:r w:rsidRPr="00B038A9">
        <w:rPr>
          <w:rFonts w:ascii="Arial" w:eastAsia="Arial" w:hAnsi="Arial" w:cs="Arial"/>
          <w:b/>
          <w:sz w:val="22"/>
          <w:szCs w:val="22"/>
          <w:lang w:val="es-CO"/>
        </w:rPr>
        <w:t>Hatillo, Barbosa, Antioquia, Colombia Tel: +57 3205864342</w:t>
      </w:r>
      <w:hyperlink r:id="rId6">
        <w:r w:rsidR="002D16B0" w:rsidRPr="00B038A9">
          <w:rPr>
            <w:rFonts w:ascii="Arial" w:eastAsia="Arial" w:hAnsi="Arial" w:cs="Arial"/>
            <w:b/>
            <w:sz w:val="22"/>
            <w:szCs w:val="22"/>
            <w:lang w:val="es-CO"/>
          </w:rPr>
          <w:t xml:space="preserve"> flestructuras7@gmail.com</w:t>
        </w:r>
      </w:hyperlink>
    </w:p>
    <w:p w14:paraId="1A6B8AC0" w14:textId="77777777" w:rsidR="002D16B0" w:rsidRPr="00B038A9" w:rsidRDefault="00000000">
      <w:pPr>
        <w:spacing w:before="34"/>
        <w:ind w:left="178"/>
        <w:rPr>
          <w:rFonts w:ascii="Arial" w:eastAsia="Arial" w:hAnsi="Arial" w:cs="Arial"/>
          <w:lang w:val="es-CO"/>
        </w:rPr>
      </w:pPr>
      <w:r w:rsidRPr="00B038A9">
        <w:rPr>
          <w:lang w:val="es-CO"/>
        </w:rPr>
        <w:br w:type="column"/>
      </w:r>
      <w:r w:rsidRPr="00B038A9">
        <w:rPr>
          <w:rFonts w:ascii="Arial" w:eastAsia="Arial" w:hAnsi="Arial" w:cs="Arial"/>
          <w:b/>
          <w:lang w:val="es-CO"/>
        </w:rPr>
        <w:t>FACTURA</w:t>
      </w:r>
    </w:p>
    <w:p w14:paraId="2AB6AF15" w14:textId="77777777" w:rsidR="002D16B0" w:rsidRPr="00B038A9" w:rsidRDefault="00000000">
      <w:pPr>
        <w:spacing w:before="10" w:line="250" w:lineRule="auto"/>
        <w:ind w:right="199" w:firstLine="834"/>
        <w:rPr>
          <w:rFonts w:ascii="Arial" w:eastAsia="Arial" w:hAnsi="Arial" w:cs="Arial"/>
          <w:lang w:val="es-CO"/>
        </w:rPr>
      </w:pPr>
      <w:r w:rsidRPr="00B038A9">
        <w:rPr>
          <w:rFonts w:ascii="Arial" w:eastAsia="Arial" w:hAnsi="Arial" w:cs="Arial"/>
          <w:lang w:val="es-CO"/>
        </w:rPr>
        <w:t>No: INV-C8EB46</w:t>
      </w:r>
    </w:p>
    <w:p w14:paraId="3D678F79" w14:textId="77777777" w:rsidR="002D16B0" w:rsidRPr="00B038A9" w:rsidRDefault="00000000">
      <w:pPr>
        <w:ind w:left="533"/>
        <w:rPr>
          <w:rFonts w:ascii="Arial" w:eastAsia="Arial" w:hAnsi="Arial" w:cs="Arial"/>
          <w:lang w:val="es-CO"/>
        </w:rPr>
      </w:pPr>
      <w:r w:rsidRPr="00B038A9">
        <w:rPr>
          <w:rFonts w:ascii="Arial" w:eastAsia="Arial" w:hAnsi="Arial" w:cs="Arial"/>
          <w:lang w:val="es-CO"/>
        </w:rPr>
        <w:t>Fecha:</w:t>
      </w:r>
    </w:p>
    <w:p w14:paraId="48F7DC70" w14:textId="77777777" w:rsidR="002D16B0" w:rsidRDefault="00000000">
      <w:pPr>
        <w:spacing w:before="10"/>
        <w:ind w:left="122"/>
        <w:rPr>
          <w:rFonts w:ascii="Arial" w:eastAsia="Arial" w:hAnsi="Arial" w:cs="Arial"/>
        </w:rPr>
        <w:sectPr w:rsidR="002D16B0">
          <w:type w:val="continuous"/>
          <w:pgSz w:w="11920" w:h="16840"/>
          <w:pgMar w:top="920" w:right="1020" w:bottom="280" w:left="1020" w:header="720" w:footer="720" w:gutter="0"/>
          <w:cols w:num="2" w:space="720" w:equalWidth="0">
            <w:col w:w="6901" w:space="1585"/>
            <w:col w:w="1394"/>
          </w:cols>
        </w:sectPr>
      </w:pPr>
      <w:r>
        <w:pict w14:anchorId="626E54A2">
          <v:group id="_x0000_s1030" style="position:absolute;left:0;text-align:left;margin-left:56.7pt;margin-top:25.3pt;width:481.9pt;height:0;z-index:-251659264;mso-position-horizontal-relative:page" coordorigin="1134,506" coordsize="9638,0">
            <v:shape id="_x0000_s1031" style="position:absolute;left:1134;top:506;width:9638;height:0" coordorigin="1134,506" coordsize="9638,0" path="m1134,506r9638,e" filled="f" strokecolor="#1a6ba8" strokeweight="1.5pt">
              <v:path arrowok="t"/>
            </v:shape>
            <w10:wrap anchorx="page"/>
          </v:group>
        </w:pict>
      </w:r>
      <w:r>
        <w:rPr>
          <w:rFonts w:ascii="Arial" w:eastAsia="Arial" w:hAnsi="Arial" w:cs="Arial"/>
        </w:rPr>
        <w:t>2026-06-18</w:t>
      </w:r>
    </w:p>
    <w:p w14:paraId="67D09977" w14:textId="77777777" w:rsidR="002D16B0" w:rsidRDefault="002D16B0">
      <w:pPr>
        <w:spacing w:before="5" w:line="100" w:lineRule="exact"/>
        <w:rPr>
          <w:sz w:val="11"/>
          <w:szCs w:val="11"/>
        </w:rPr>
      </w:pPr>
    </w:p>
    <w:p w14:paraId="489C4FD5" w14:textId="77777777" w:rsidR="002D16B0" w:rsidRDefault="002D16B0">
      <w:pPr>
        <w:spacing w:line="200" w:lineRule="exact"/>
      </w:pPr>
    </w:p>
    <w:p w14:paraId="2FAF83E8" w14:textId="77777777" w:rsidR="002D16B0" w:rsidRDefault="002D16B0">
      <w:pPr>
        <w:spacing w:line="200" w:lineRule="exact"/>
      </w:pPr>
    </w:p>
    <w:p w14:paraId="7B6439D6" w14:textId="77777777" w:rsidR="002D16B0" w:rsidRDefault="002D16B0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4"/>
      </w:tblGrid>
      <w:tr w:rsidR="002D16B0" w14:paraId="132F3467" w14:textId="77777777">
        <w:trPr>
          <w:trHeight w:hRule="exact" w:val="400"/>
        </w:trPr>
        <w:tc>
          <w:tcPr>
            <w:tcW w:w="9638" w:type="dxa"/>
            <w:gridSpan w:val="2"/>
            <w:tcBorders>
              <w:top w:val="single" w:sz="4" w:space="0" w:color="D1CAC3"/>
              <w:left w:val="single" w:sz="4" w:space="0" w:color="D1CAC3"/>
              <w:bottom w:val="nil"/>
              <w:right w:val="single" w:sz="4" w:space="0" w:color="D1CAC3"/>
            </w:tcBorders>
            <w:shd w:val="clear" w:color="auto" w:fill="EDE8E2"/>
          </w:tcPr>
          <w:p w14:paraId="4F0BCFC9" w14:textId="77777777" w:rsidR="002D16B0" w:rsidRDefault="00000000">
            <w:pPr>
              <w:spacing w:before="88"/>
              <w:ind w:left="11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DATOS DEL CLIENTE</w:t>
            </w:r>
          </w:p>
        </w:tc>
      </w:tr>
      <w:tr w:rsidR="002D16B0" w14:paraId="7EACAE02" w14:textId="77777777">
        <w:trPr>
          <w:trHeight w:hRule="exact" w:val="400"/>
        </w:trPr>
        <w:tc>
          <w:tcPr>
            <w:tcW w:w="1984" w:type="dxa"/>
            <w:tcBorders>
              <w:top w:val="nil"/>
              <w:left w:val="single" w:sz="4" w:space="0" w:color="D1CAC3"/>
              <w:bottom w:val="single" w:sz="2" w:space="0" w:color="D1CAC3"/>
              <w:right w:val="single" w:sz="2" w:space="0" w:color="D1CAC3"/>
            </w:tcBorders>
          </w:tcPr>
          <w:p w14:paraId="14FA19DB" w14:textId="77777777" w:rsidR="002D16B0" w:rsidRDefault="00000000">
            <w:pPr>
              <w:spacing w:before="92"/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Nombre:</w:t>
            </w:r>
          </w:p>
        </w:tc>
        <w:tc>
          <w:tcPr>
            <w:tcW w:w="7654" w:type="dxa"/>
            <w:tcBorders>
              <w:top w:val="nil"/>
              <w:left w:val="single" w:sz="2" w:space="0" w:color="D1CAC3"/>
              <w:bottom w:val="single" w:sz="2" w:space="0" w:color="D1CAC3"/>
              <w:right w:val="single" w:sz="4" w:space="0" w:color="D1CAC3"/>
            </w:tcBorders>
          </w:tcPr>
          <w:p w14:paraId="59BE9024" w14:textId="0178E619" w:rsidR="002D16B0" w:rsidRDefault="006940CE">
            <w:pPr>
              <w:spacing w:before="92"/>
              <w:ind w:lef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Doria Maria</w:t>
            </w:r>
          </w:p>
        </w:tc>
      </w:tr>
      <w:tr w:rsidR="002D16B0" w14:paraId="479D8235" w14:textId="77777777">
        <w:trPr>
          <w:trHeight w:hRule="exact" w:val="400"/>
        </w:trPr>
        <w:tc>
          <w:tcPr>
            <w:tcW w:w="1984" w:type="dxa"/>
            <w:tcBorders>
              <w:top w:val="single" w:sz="2" w:space="0" w:color="D1CAC3"/>
              <w:left w:val="single" w:sz="4" w:space="0" w:color="D1CAC3"/>
              <w:bottom w:val="single" w:sz="2" w:space="0" w:color="D1CAC3"/>
              <w:right w:val="single" w:sz="2" w:space="0" w:color="D1CAC3"/>
            </w:tcBorders>
          </w:tcPr>
          <w:p w14:paraId="419C895F" w14:textId="77777777" w:rsidR="002D16B0" w:rsidRDefault="00000000">
            <w:pPr>
              <w:spacing w:before="89"/>
              <w:ind w:left="11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Telefono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2" w:space="0" w:color="D1CAC3"/>
              <w:left w:val="single" w:sz="2" w:space="0" w:color="D1CAC3"/>
              <w:bottom w:val="single" w:sz="2" w:space="0" w:color="D1CAC3"/>
              <w:right w:val="single" w:sz="4" w:space="0" w:color="D1CAC3"/>
            </w:tcBorders>
          </w:tcPr>
          <w:p w14:paraId="2D4EEB16" w14:textId="5A9B3BBB" w:rsidR="002D16B0" w:rsidRDefault="006940CE">
            <w:pPr>
              <w:spacing w:before="89"/>
              <w:ind w:lef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3182269367</w:t>
            </w:r>
          </w:p>
        </w:tc>
      </w:tr>
      <w:tr w:rsidR="002D16B0" w14:paraId="502744AA" w14:textId="77777777">
        <w:trPr>
          <w:trHeight w:hRule="exact" w:val="400"/>
        </w:trPr>
        <w:tc>
          <w:tcPr>
            <w:tcW w:w="1984" w:type="dxa"/>
            <w:tcBorders>
              <w:top w:val="single" w:sz="2" w:space="0" w:color="D1CAC3"/>
              <w:left w:val="single" w:sz="4" w:space="0" w:color="D1CAC3"/>
              <w:bottom w:val="single" w:sz="2" w:space="0" w:color="D1CAC3"/>
              <w:right w:val="single" w:sz="2" w:space="0" w:color="D1CAC3"/>
            </w:tcBorders>
          </w:tcPr>
          <w:p w14:paraId="00991595" w14:textId="77777777" w:rsidR="002D16B0" w:rsidRDefault="00000000">
            <w:pPr>
              <w:spacing w:before="89"/>
              <w:ind w:left="11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Direccion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2" w:space="0" w:color="D1CAC3"/>
              <w:left w:val="single" w:sz="2" w:space="0" w:color="D1CAC3"/>
              <w:bottom w:val="single" w:sz="2" w:space="0" w:color="D1CAC3"/>
              <w:right w:val="single" w:sz="4" w:space="0" w:color="D1CAC3"/>
            </w:tcBorders>
          </w:tcPr>
          <w:p w14:paraId="0BDD9EF1" w14:textId="77777777" w:rsidR="002D16B0" w:rsidRDefault="00000000">
            <w:pPr>
              <w:spacing w:before="89"/>
              <w:ind w:lef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NN</w:t>
            </w:r>
          </w:p>
        </w:tc>
      </w:tr>
      <w:tr w:rsidR="002D16B0" w14:paraId="302BD9EC" w14:textId="77777777">
        <w:trPr>
          <w:trHeight w:hRule="exact" w:val="400"/>
        </w:trPr>
        <w:tc>
          <w:tcPr>
            <w:tcW w:w="1984" w:type="dxa"/>
            <w:tcBorders>
              <w:top w:val="single" w:sz="2" w:space="0" w:color="D1CAC3"/>
              <w:left w:val="single" w:sz="4" w:space="0" w:color="D1CAC3"/>
              <w:bottom w:val="single" w:sz="4" w:space="0" w:color="D1CAC3"/>
              <w:right w:val="single" w:sz="2" w:space="0" w:color="D1CAC3"/>
            </w:tcBorders>
          </w:tcPr>
          <w:p w14:paraId="0D820D2F" w14:textId="77777777" w:rsidR="002D16B0" w:rsidRDefault="00000000">
            <w:pPr>
              <w:spacing w:before="89"/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RFC:</w:t>
            </w:r>
          </w:p>
        </w:tc>
        <w:tc>
          <w:tcPr>
            <w:tcW w:w="7654" w:type="dxa"/>
            <w:tcBorders>
              <w:top w:val="single" w:sz="2" w:space="0" w:color="D1CAC3"/>
              <w:left w:val="single" w:sz="2" w:space="0" w:color="D1CAC3"/>
              <w:bottom w:val="single" w:sz="4" w:space="0" w:color="D1CAC3"/>
              <w:right w:val="single" w:sz="4" w:space="0" w:color="D1CAC3"/>
            </w:tcBorders>
          </w:tcPr>
          <w:p w14:paraId="51407095" w14:textId="77777777" w:rsidR="002D16B0" w:rsidRDefault="00000000">
            <w:pPr>
              <w:spacing w:before="89"/>
              <w:ind w:lef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NN</w:t>
            </w:r>
          </w:p>
        </w:tc>
      </w:tr>
    </w:tbl>
    <w:p w14:paraId="1D540BC0" w14:textId="77777777" w:rsidR="002D16B0" w:rsidRDefault="002D16B0">
      <w:pPr>
        <w:spacing w:line="120" w:lineRule="exact"/>
        <w:rPr>
          <w:sz w:val="13"/>
          <w:szCs w:val="13"/>
        </w:rPr>
      </w:pPr>
    </w:p>
    <w:p w14:paraId="3C53967F" w14:textId="77777777" w:rsidR="002D16B0" w:rsidRDefault="002D16B0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4252"/>
        <w:gridCol w:w="850"/>
        <w:gridCol w:w="1701"/>
        <w:gridCol w:w="1417"/>
      </w:tblGrid>
      <w:tr w:rsidR="002D16B0" w14:paraId="42FAC881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6DC1667E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2F85E03E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SKU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3DF876BA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FEF8CFE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Descripcion</w:t>
            </w:r>
            <w:proofErr w:type="spellEnd"/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2400DACB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FD67496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Cant.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71438C56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76BA405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Precio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Unit.</w:t>
            </w: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0780397F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D2A8345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Subtotal</w:t>
            </w:r>
          </w:p>
        </w:tc>
      </w:tr>
      <w:tr w:rsidR="002D16B0" w14:paraId="744E05EB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29EADFEC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29D1928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PROD-0023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4FDAE4C1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1B86960F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ADOBE GRIS 20 CM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15377E0A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CEB0F24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0B092D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0FD6BB8" w14:textId="35EBD700" w:rsidR="002D16B0" w:rsidRDefault="002D16B0">
            <w:pPr>
              <w:ind w:left="742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249B490C" w14:textId="3BCE1588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6D9BAC18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70460589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94F566D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PROD-0024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03B35E9B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13410CF8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ADOBE ROJO 15 CM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19B4376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C77D6A3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120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1DEC64A" w14:textId="4E391971" w:rsidR="002D16B0" w:rsidRDefault="002D16B0">
            <w:pPr>
              <w:ind w:left="742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0E9462B6" w14:textId="3145ACB0" w:rsidR="002D16B0" w:rsidRDefault="002D16B0" w:rsidP="00B038A9">
            <w:pPr>
              <w:rPr>
                <w:rFonts w:ascii="Arial" w:eastAsia="Arial" w:hAnsi="Arial" w:cs="Arial"/>
              </w:rPr>
            </w:pPr>
          </w:p>
        </w:tc>
      </w:tr>
      <w:tr w:rsidR="002D16B0" w14:paraId="6EE497D1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0825F59B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34BE98A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PROD-0013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024B2FC0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19737959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VARILLAS DE 1/2"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7E02FF55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40A52F8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1721B7F" w14:textId="7F91DA24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66A1F944" w14:textId="196A8BF8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653EA405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2A12ABB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BF120E1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PROD-0014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3C86FC27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218448A6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ESTRIBOS DE 15*15 DE 3/8"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AE3D208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0FD72EB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0B81299" w14:textId="6C81BE9C" w:rsidR="002D16B0" w:rsidRDefault="002D16B0">
            <w:pPr>
              <w:ind w:left="742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7BF79C93" w14:textId="487A6946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7CFF23AC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2F272DF5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D1AD730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PROD-0016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9BE1557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6C45A0B1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BULTOS DE CEMENTO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46328A54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1BF1A53D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25C2E1C6" w14:textId="1B257886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29A368FB" w14:textId="078D7B35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003B9CE5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3086A0E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4D97C91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PROD-0038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368CAC94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DC584CE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METRO DE REBOQUE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2D84A0EA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41DEED3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9759325" w14:textId="59BC6184" w:rsidR="002D16B0" w:rsidRDefault="002D16B0">
            <w:pPr>
              <w:ind w:left="519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3DDD4DA" w14:textId="2AF5E6D0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2C517E35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09FEADAC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A5966F9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PROD-0027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22D004E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21584A04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METRO DE TRITURADO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31C4E5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FF59BF1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6755B35" w14:textId="36A47595" w:rsidR="002D16B0" w:rsidRDefault="002D16B0">
            <w:pPr>
              <w:ind w:left="519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40DB123" w14:textId="5E3F9B8F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2FFA992E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D637FB6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D273564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PROD-0028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4383A15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C19221A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METRO DE PEGA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B3E1D8E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2900AFD2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14D9D95" w14:textId="493FB343" w:rsidR="002D16B0" w:rsidRDefault="002D16B0">
            <w:pPr>
              <w:ind w:left="519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77CDDF40" w14:textId="2BCCE3EA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2C1C3C79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BD34829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3842D8E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PROD-0029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70D4603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1E7B6689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METRO DE CERAMICA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7F195FB8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B7A20C4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43459E67" w14:textId="6E5041ED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FD010AB" w14:textId="17FE0A99" w:rsidR="002D16B0" w:rsidRDefault="002D16B0">
            <w:pPr>
              <w:ind w:left="125"/>
              <w:rPr>
                <w:rFonts w:ascii="Arial" w:eastAsia="Arial" w:hAnsi="Arial" w:cs="Arial"/>
              </w:rPr>
            </w:pPr>
          </w:p>
        </w:tc>
      </w:tr>
      <w:tr w:rsidR="002D16B0" w14:paraId="54C8D8D2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248CB51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DACC8B4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PROD-0030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789C78E7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25D73C1E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LAMINA MARMOLIZADA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D2A0AA9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60E7E556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CBD94BA" w14:textId="07E95FD5" w:rsidR="002D16B0" w:rsidRDefault="002D16B0">
            <w:pPr>
              <w:ind w:left="519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ACDD09C" w14:textId="1F0E3676" w:rsidR="002D16B0" w:rsidRDefault="002D16B0">
            <w:pPr>
              <w:ind w:left="125"/>
              <w:rPr>
                <w:rFonts w:ascii="Arial" w:eastAsia="Arial" w:hAnsi="Arial" w:cs="Arial"/>
              </w:rPr>
            </w:pPr>
          </w:p>
        </w:tc>
      </w:tr>
      <w:tr w:rsidR="002D16B0" w14:paraId="50C7EC91" w14:textId="77777777">
        <w:trPr>
          <w:trHeight w:hRule="exact" w:val="72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832DC90" w14:textId="77777777" w:rsidR="002D16B0" w:rsidRDefault="002D16B0">
            <w:pPr>
              <w:spacing w:before="7" w:line="240" w:lineRule="exact"/>
              <w:rPr>
                <w:sz w:val="24"/>
                <w:szCs w:val="24"/>
              </w:rPr>
            </w:pPr>
          </w:p>
          <w:p w14:paraId="124445D9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PROD-0031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60385EE3" w14:textId="77777777" w:rsidR="002D16B0" w:rsidRPr="00B038A9" w:rsidRDefault="002D16B0">
            <w:pPr>
              <w:spacing w:before="7" w:line="120" w:lineRule="exact"/>
              <w:rPr>
                <w:sz w:val="12"/>
                <w:szCs w:val="12"/>
                <w:lang w:val="es-CO"/>
              </w:rPr>
            </w:pPr>
          </w:p>
          <w:p w14:paraId="6D9D081F" w14:textId="77777777" w:rsidR="002D16B0" w:rsidRPr="00B038A9" w:rsidRDefault="00000000">
            <w:pPr>
              <w:ind w:left="115"/>
              <w:rPr>
                <w:rFonts w:ascii="Arial" w:eastAsia="Arial" w:hAnsi="Arial" w:cs="Arial"/>
                <w:lang w:val="es-CO"/>
              </w:rPr>
            </w:pPr>
            <w:r w:rsidRPr="00B038A9">
              <w:rPr>
                <w:rFonts w:ascii="Arial" w:eastAsia="Arial" w:hAnsi="Arial" w:cs="Arial"/>
                <w:lang w:val="es-CO"/>
              </w:rPr>
              <w:t>5 UNION PVC - 5 TERMINALES U - 8</w:t>
            </w:r>
          </w:p>
          <w:p w14:paraId="3C4D8F6A" w14:textId="77777777" w:rsidR="002D16B0" w:rsidRPr="00B038A9" w:rsidRDefault="00000000">
            <w:pPr>
              <w:spacing w:before="10"/>
              <w:ind w:left="115"/>
              <w:rPr>
                <w:rFonts w:ascii="Arial" w:eastAsia="Arial" w:hAnsi="Arial" w:cs="Arial"/>
                <w:lang w:val="es-CO"/>
              </w:rPr>
            </w:pPr>
            <w:r w:rsidRPr="00B038A9">
              <w:rPr>
                <w:rFonts w:ascii="Arial" w:eastAsia="Arial" w:hAnsi="Arial" w:cs="Arial"/>
                <w:lang w:val="es-CO"/>
              </w:rPr>
              <w:t>TUBOS DE SILICONA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06839C9E" w14:textId="77777777" w:rsidR="002D16B0" w:rsidRPr="00B038A9" w:rsidRDefault="002D16B0">
            <w:pPr>
              <w:spacing w:before="7" w:line="240" w:lineRule="exact"/>
              <w:rPr>
                <w:sz w:val="24"/>
                <w:szCs w:val="24"/>
                <w:lang w:val="es-CO"/>
              </w:rPr>
            </w:pPr>
          </w:p>
          <w:p w14:paraId="021C1B57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191DDA6" w14:textId="7F4C1CAA" w:rsidR="002D16B0" w:rsidRDefault="002D16B0">
            <w:pPr>
              <w:ind w:left="519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11D6C13" w14:textId="25F490C2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116DE245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20CB647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5D9473A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PROD-0032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B8E3F6E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B24441D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PEGANTE CORONA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955EEC4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0B5B411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3358D230" w14:textId="326224A4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7AC5CD9C" w14:textId="7A2469F6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57182D78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3F8E29A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BE03160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PROD-0033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72D2FD9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2356D81B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ACRONAL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5AD4645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36DA353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668A00A7" w14:textId="62020005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7E1A6EC3" w14:textId="01C7B130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4D6C111C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5952D88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700AB8C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PROD-0034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4FC1FE56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60471955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METRO TABLILLA DE PINO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22A3C7E5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03852E5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245226F" w14:textId="64E52B18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6866DE53" w14:textId="46B31B73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63B11A88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45D93BC9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9D754FA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PROD-0035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14E3D530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376482A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LARGUERO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6BBB2FCC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7259C53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7320A5AD" w14:textId="6030F28D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57AD102" w14:textId="50D5FB04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4F49D19C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1C53C75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5126E8D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PROD-0036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3F28084A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DD2DC64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VARILLA 3/8"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1D5DDC8B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4E28FD9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2D594FB5" w14:textId="3C0BA298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F3A011E" w14:textId="25696867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  <w:tr w:rsidR="002D16B0" w14:paraId="0070FE95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DFB3539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935A699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PROD-0037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6A44FBB8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379AE43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VARILLAS 1/4"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1E1F3A2D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2F079150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51FD48DC" w14:textId="57D70052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DF9F6"/>
          </w:tcPr>
          <w:p w14:paraId="60784161" w14:textId="6E343FE0" w:rsidR="002D16B0" w:rsidRDefault="002D16B0" w:rsidP="00B038A9">
            <w:pPr>
              <w:rPr>
                <w:rFonts w:ascii="Arial" w:eastAsia="Arial" w:hAnsi="Arial" w:cs="Arial"/>
              </w:rPr>
            </w:pPr>
          </w:p>
        </w:tc>
      </w:tr>
      <w:tr w:rsidR="002D16B0" w14:paraId="28A45853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09E35387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71081AC3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PROD-0008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EF7A36F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D45D3D5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METRO DE CANOA PLASTICA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5ADC6B8B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516932E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058046DF" w14:textId="65835867" w:rsidR="002D16B0" w:rsidRDefault="002D16B0">
            <w:pPr>
              <w:ind w:left="631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EDE8E2"/>
          </w:tcPr>
          <w:p w14:paraId="155CEAB1" w14:textId="7AE35423" w:rsidR="002D16B0" w:rsidRDefault="002D16B0" w:rsidP="00B038A9">
            <w:pPr>
              <w:rPr>
                <w:rFonts w:ascii="Arial" w:eastAsia="Arial" w:hAnsi="Arial" w:cs="Arial"/>
              </w:rPr>
            </w:pPr>
          </w:p>
        </w:tc>
      </w:tr>
      <w:tr w:rsidR="002D16B0" w14:paraId="508E403E" w14:textId="77777777">
        <w:trPr>
          <w:trHeight w:hRule="exact" w:val="72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</w:tcPr>
          <w:p w14:paraId="43DD41B1" w14:textId="77777777" w:rsidR="002D16B0" w:rsidRDefault="002D16B0">
            <w:pPr>
              <w:spacing w:before="7" w:line="240" w:lineRule="exact"/>
              <w:rPr>
                <w:sz w:val="24"/>
                <w:szCs w:val="24"/>
              </w:rPr>
            </w:pPr>
          </w:p>
          <w:p w14:paraId="1A2DFF77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PROD-0002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</w:tcPr>
          <w:p w14:paraId="71AE3BBD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436B4C0" w14:textId="77777777" w:rsidR="002D16B0" w:rsidRDefault="00000000">
            <w:pPr>
              <w:spacing w:line="250" w:lineRule="auto"/>
              <w:ind w:left="115" w:right="4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LAMINAS TERMOACUSTICAS CRESTA BAJA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</w:tcPr>
          <w:p w14:paraId="01C10398" w14:textId="77777777" w:rsidR="002D16B0" w:rsidRDefault="002D16B0">
            <w:pPr>
              <w:spacing w:before="7" w:line="240" w:lineRule="exact"/>
              <w:rPr>
                <w:sz w:val="24"/>
                <w:szCs w:val="24"/>
              </w:rPr>
            </w:pPr>
          </w:p>
          <w:p w14:paraId="64B38987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</w:tcPr>
          <w:p w14:paraId="33355C8E" w14:textId="7E1FB20E" w:rsidR="002D16B0" w:rsidRDefault="002D16B0">
            <w:pPr>
              <w:ind w:left="519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</w:tcPr>
          <w:p w14:paraId="41C2283B" w14:textId="16D31B61" w:rsidR="002D16B0" w:rsidRDefault="002D16B0">
            <w:pPr>
              <w:ind w:left="236"/>
              <w:rPr>
                <w:rFonts w:ascii="Arial" w:eastAsia="Arial" w:hAnsi="Arial" w:cs="Arial"/>
              </w:rPr>
            </w:pPr>
          </w:p>
        </w:tc>
      </w:tr>
    </w:tbl>
    <w:p w14:paraId="7C435812" w14:textId="77777777" w:rsidR="002D16B0" w:rsidRDefault="002D16B0">
      <w:pPr>
        <w:sectPr w:rsidR="002D16B0">
          <w:type w:val="continuous"/>
          <w:pgSz w:w="11920" w:h="16840"/>
          <w:pgMar w:top="920" w:right="1020" w:bottom="280" w:left="1020" w:header="720" w:footer="720" w:gutter="0"/>
          <w:cols w:space="720"/>
        </w:sectPr>
      </w:pPr>
    </w:p>
    <w:p w14:paraId="3E96AAAB" w14:textId="77777777" w:rsidR="002D16B0" w:rsidRDefault="002D16B0">
      <w:pPr>
        <w:spacing w:before="8" w:line="80" w:lineRule="exact"/>
        <w:rPr>
          <w:sz w:val="8"/>
          <w:szCs w:val="8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4252"/>
        <w:gridCol w:w="850"/>
        <w:gridCol w:w="1701"/>
        <w:gridCol w:w="1417"/>
      </w:tblGrid>
      <w:tr w:rsidR="002D16B0" w14:paraId="2CE6DBA8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351E2CFA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61B037E7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SKU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405D84E4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EBFEEDA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Descripcion</w:t>
            </w:r>
            <w:proofErr w:type="spellEnd"/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043AFABD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65B1DA75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Cant.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7316A460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46ACE9F7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Precio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Unit.</w:t>
            </w: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1A6BA8"/>
          </w:tcPr>
          <w:p w14:paraId="72988291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5FD5ECB6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Subtotal</w:t>
            </w:r>
          </w:p>
        </w:tc>
      </w:tr>
      <w:tr w:rsidR="002D16B0" w14:paraId="6D21C4C6" w14:textId="77777777">
        <w:trPr>
          <w:trHeight w:hRule="exact" w:val="480"/>
        </w:trPr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12" w:space="0" w:color="1A6BA8"/>
              <w:right w:val="single" w:sz="4" w:space="0" w:color="D1CAC3"/>
            </w:tcBorders>
            <w:shd w:val="clear" w:color="auto" w:fill="FDF9F6"/>
          </w:tcPr>
          <w:p w14:paraId="2F859832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32C79AD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PROD-0039</w:t>
            </w:r>
          </w:p>
        </w:tc>
        <w:tc>
          <w:tcPr>
            <w:tcW w:w="4252" w:type="dxa"/>
            <w:tcBorders>
              <w:top w:val="single" w:sz="4" w:space="0" w:color="D1CAC3"/>
              <w:left w:val="single" w:sz="4" w:space="0" w:color="D1CAC3"/>
              <w:bottom w:val="single" w:sz="12" w:space="0" w:color="1A6BA8"/>
              <w:right w:val="single" w:sz="4" w:space="0" w:color="D1CAC3"/>
            </w:tcBorders>
            <w:shd w:val="clear" w:color="auto" w:fill="FDF9F6"/>
          </w:tcPr>
          <w:p w14:paraId="4C44AE9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01EA173F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MANO DE OBRA</w:t>
            </w:r>
          </w:p>
        </w:tc>
        <w:tc>
          <w:tcPr>
            <w:tcW w:w="850" w:type="dxa"/>
            <w:tcBorders>
              <w:top w:val="single" w:sz="4" w:space="0" w:color="D1CAC3"/>
              <w:left w:val="single" w:sz="4" w:space="0" w:color="D1CAC3"/>
              <w:bottom w:val="single" w:sz="12" w:space="0" w:color="1A6BA8"/>
              <w:right w:val="single" w:sz="4" w:space="0" w:color="D1CAC3"/>
            </w:tcBorders>
            <w:shd w:val="clear" w:color="auto" w:fill="FDF9F6"/>
          </w:tcPr>
          <w:p w14:paraId="0C8A7733" w14:textId="77777777" w:rsidR="002D16B0" w:rsidRDefault="002D16B0">
            <w:pPr>
              <w:spacing w:before="7" w:line="120" w:lineRule="exact"/>
              <w:rPr>
                <w:sz w:val="12"/>
                <w:szCs w:val="12"/>
              </w:rPr>
            </w:pPr>
          </w:p>
          <w:p w14:paraId="370B928F" w14:textId="77777777" w:rsidR="002D16B0" w:rsidRDefault="00000000">
            <w:pPr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01" w:type="dxa"/>
            <w:tcBorders>
              <w:top w:val="single" w:sz="4" w:space="0" w:color="D1CAC3"/>
              <w:left w:val="single" w:sz="4" w:space="0" w:color="D1CAC3"/>
              <w:bottom w:val="single" w:sz="12" w:space="0" w:color="1A6BA8"/>
              <w:right w:val="single" w:sz="4" w:space="0" w:color="D1CAC3"/>
            </w:tcBorders>
            <w:shd w:val="clear" w:color="auto" w:fill="FDF9F6"/>
          </w:tcPr>
          <w:p w14:paraId="39FD569A" w14:textId="39C72164" w:rsidR="002D16B0" w:rsidRDefault="002D16B0">
            <w:pPr>
              <w:ind w:left="408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D1CAC3"/>
              <w:left w:val="single" w:sz="4" w:space="0" w:color="D1CAC3"/>
              <w:bottom w:val="single" w:sz="12" w:space="0" w:color="1A6BA8"/>
              <w:right w:val="single" w:sz="4" w:space="0" w:color="D1CAC3"/>
            </w:tcBorders>
            <w:shd w:val="clear" w:color="auto" w:fill="FDF9F6"/>
          </w:tcPr>
          <w:p w14:paraId="0487E9D2" w14:textId="27886A5C" w:rsidR="002D16B0" w:rsidRDefault="002D16B0">
            <w:pPr>
              <w:ind w:left="125"/>
              <w:rPr>
                <w:rFonts w:ascii="Arial" w:eastAsia="Arial" w:hAnsi="Arial" w:cs="Arial"/>
              </w:rPr>
            </w:pPr>
          </w:p>
        </w:tc>
      </w:tr>
      <w:tr w:rsidR="002D16B0" w14:paraId="67C13228" w14:textId="77777777">
        <w:trPr>
          <w:trHeight w:hRule="exact" w:val="720"/>
        </w:trPr>
        <w:tc>
          <w:tcPr>
            <w:tcW w:w="1417" w:type="dxa"/>
            <w:tcBorders>
              <w:top w:val="single" w:sz="12" w:space="0" w:color="1A6BA8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4EFEB"/>
          </w:tcPr>
          <w:p w14:paraId="4386D591" w14:textId="77777777" w:rsidR="002D16B0" w:rsidRDefault="002D16B0"/>
        </w:tc>
        <w:tc>
          <w:tcPr>
            <w:tcW w:w="4252" w:type="dxa"/>
            <w:tcBorders>
              <w:top w:val="single" w:sz="12" w:space="0" w:color="1A6BA8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4EFEB"/>
          </w:tcPr>
          <w:p w14:paraId="26BBFC69" w14:textId="77777777" w:rsidR="002D16B0" w:rsidRDefault="002D16B0"/>
        </w:tc>
        <w:tc>
          <w:tcPr>
            <w:tcW w:w="850" w:type="dxa"/>
            <w:tcBorders>
              <w:top w:val="single" w:sz="12" w:space="0" w:color="1A6BA8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4EFEB"/>
          </w:tcPr>
          <w:p w14:paraId="14CF0EBB" w14:textId="77777777" w:rsidR="002D16B0" w:rsidRDefault="002D16B0"/>
        </w:tc>
        <w:tc>
          <w:tcPr>
            <w:tcW w:w="1701" w:type="dxa"/>
            <w:tcBorders>
              <w:top w:val="single" w:sz="12" w:space="0" w:color="1A6BA8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4EFEB"/>
          </w:tcPr>
          <w:p w14:paraId="6674D374" w14:textId="77777777" w:rsidR="002D16B0" w:rsidRDefault="002D16B0">
            <w:pPr>
              <w:spacing w:before="19" w:line="220" w:lineRule="exact"/>
              <w:rPr>
                <w:sz w:val="22"/>
                <w:szCs w:val="22"/>
              </w:rPr>
            </w:pPr>
          </w:p>
          <w:p w14:paraId="2AE0F9D6" w14:textId="77777777" w:rsidR="002D16B0" w:rsidRDefault="00000000">
            <w:pPr>
              <w:ind w:left="84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417" w:type="dxa"/>
            <w:tcBorders>
              <w:top w:val="single" w:sz="12" w:space="0" w:color="1A6BA8"/>
              <w:left w:val="single" w:sz="4" w:space="0" w:color="D1CAC3"/>
              <w:bottom w:val="single" w:sz="4" w:space="0" w:color="D1CAC3"/>
              <w:right w:val="single" w:sz="4" w:space="0" w:color="D1CAC3"/>
            </w:tcBorders>
            <w:shd w:val="clear" w:color="auto" w:fill="F4EFEB"/>
          </w:tcPr>
          <w:p w14:paraId="13DD416A" w14:textId="77777777" w:rsidR="002D16B0" w:rsidRDefault="002D16B0">
            <w:pPr>
              <w:spacing w:before="9" w:line="100" w:lineRule="exact"/>
              <w:rPr>
                <w:sz w:val="11"/>
                <w:szCs w:val="11"/>
              </w:rPr>
            </w:pPr>
          </w:p>
          <w:p w14:paraId="24B25059" w14:textId="7A116878" w:rsidR="002D16B0" w:rsidRDefault="002D16B0">
            <w:pPr>
              <w:spacing w:line="240" w:lineRule="exact"/>
              <w:ind w:right="115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9AE21D6" w14:textId="77777777" w:rsidR="002D16B0" w:rsidRDefault="002D16B0">
      <w:pPr>
        <w:spacing w:before="10" w:line="180" w:lineRule="exact"/>
        <w:rPr>
          <w:sz w:val="19"/>
          <w:szCs w:val="19"/>
        </w:rPr>
      </w:pPr>
    </w:p>
    <w:p w14:paraId="285511DE" w14:textId="77777777" w:rsidR="002D16B0" w:rsidRDefault="00000000">
      <w:pPr>
        <w:spacing w:before="34" w:line="220" w:lineRule="exact"/>
        <w:ind w:left="234"/>
        <w:rPr>
          <w:rFonts w:ascii="Arial" w:eastAsia="Arial" w:hAnsi="Arial" w:cs="Arial"/>
        </w:rPr>
      </w:pPr>
      <w:r>
        <w:pict w14:anchorId="3DB1C4E9">
          <v:group id="_x0000_s1028" style="position:absolute;left:0;text-align:left;margin-left:63.35pt;margin-top:68.1pt;width:185.15pt;height:0;z-index:-251658240;mso-position-horizontal-relative:page" coordorigin="1267,1362" coordsize="3703,0">
            <v:shape id="_x0000_s1029" style="position:absolute;left:1267;top:1362;width:3703;height:0" coordorigin="1267,1362" coordsize="3703,0" path="m1267,1362r3703,e" filled="f" strokeweight=".20003mm">
              <v:path arrowok="t"/>
            </v:shape>
            <w10:wrap anchorx="page"/>
          </v:group>
        </w:pict>
      </w:r>
      <w:proofErr w:type="spellStart"/>
      <w:r>
        <w:rPr>
          <w:rFonts w:ascii="Arial" w:eastAsia="Arial" w:hAnsi="Arial" w:cs="Arial"/>
          <w:b/>
          <w:position w:val="-1"/>
        </w:rPr>
        <w:t>Notas</w:t>
      </w:r>
      <w:proofErr w:type="spellEnd"/>
      <w:r>
        <w:rPr>
          <w:rFonts w:ascii="Arial" w:eastAsia="Arial" w:hAnsi="Arial" w:cs="Arial"/>
          <w:b/>
          <w:position w:val="-1"/>
        </w:rPr>
        <w:t xml:space="preserve">: </w:t>
      </w:r>
      <w:proofErr w:type="spellStart"/>
      <w:r>
        <w:rPr>
          <w:rFonts w:ascii="Arial" w:eastAsia="Arial" w:hAnsi="Arial" w:cs="Arial"/>
          <w:position w:val="-1"/>
        </w:rPr>
        <w:t>Cotizacion</w:t>
      </w:r>
      <w:proofErr w:type="spellEnd"/>
    </w:p>
    <w:p w14:paraId="629B46B1" w14:textId="77777777" w:rsidR="002D16B0" w:rsidRDefault="002D16B0">
      <w:pPr>
        <w:spacing w:before="7" w:line="100" w:lineRule="exact"/>
        <w:rPr>
          <w:sz w:val="10"/>
          <w:szCs w:val="10"/>
        </w:rPr>
      </w:pPr>
    </w:p>
    <w:p w14:paraId="79F3D45B" w14:textId="77777777" w:rsidR="002D16B0" w:rsidRDefault="002D16B0">
      <w:pPr>
        <w:spacing w:line="200" w:lineRule="exact"/>
      </w:pPr>
    </w:p>
    <w:p w14:paraId="1A26A205" w14:textId="77777777" w:rsidR="002D16B0" w:rsidRDefault="002D16B0">
      <w:pPr>
        <w:spacing w:line="200" w:lineRule="exact"/>
      </w:pPr>
    </w:p>
    <w:p w14:paraId="57225023" w14:textId="77777777" w:rsidR="002D16B0" w:rsidRDefault="002D16B0">
      <w:pPr>
        <w:spacing w:line="200" w:lineRule="exact"/>
      </w:pPr>
    </w:p>
    <w:p w14:paraId="5A694301" w14:textId="77777777" w:rsidR="002D16B0" w:rsidRDefault="002D16B0">
      <w:pPr>
        <w:spacing w:line="200" w:lineRule="exact"/>
      </w:pPr>
    </w:p>
    <w:p w14:paraId="133C539C" w14:textId="77777777" w:rsidR="002D16B0" w:rsidRDefault="002D16B0">
      <w:pPr>
        <w:spacing w:line="200" w:lineRule="exact"/>
      </w:pPr>
    </w:p>
    <w:p w14:paraId="0C603DC6" w14:textId="77777777" w:rsidR="002D16B0" w:rsidRDefault="00000000">
      <w:pPr>
        <w:spacing w:before="37" w:line="200" w:lineRule="exact"/>
        <w:ind w:left="2048"/>
        <w:rPr>
          <w:rFonts w:ascii="Arial" w:eastAsia="Arial" w:hAnsi="Arial" w:cs="Arial"/>
          <w:sz w:val="18"/>
          <w:szCs w:val="18"/>
        </w:rPr>
      </w:pPr>
      <w:r>
        <w:pict w14:anchorId="67DBF45C">
          <v:group id="_x0000_s1026" style="position:absolute;left:0;text-align:left;margin-left:346.8pt;margin-top:-.2pt;width:185.15pt;height:0;z-index:-251657216;mso-position-horizontal-relative:page" coordorigin="6936,-4" coordsize="3703,0">
            <v:shape id="_x0000_s1027" style="position:absolute;left:6936;top:-4;width:3703;height:0" coordorigin="6936,-4" coordsize="3703,0" path="m6936,-4r3703,e" filled="f" strokeweight=".20003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18"/>
          <w:szCs w:val="18"/>
        </w:rPr>
        <w:t xml:space="preserve">_                                                                                                              </w:t>
      </w:r>
      <w:r>
        <w:rPr>
          <w:rFonts w:ascii="Arial" w:eastAsia="Arial" w:hAnsi="Arial" w:cs="Arial"/>
          <w:spacing w:val="35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_</w:t>
      </w:r>
    </w:p>
    <w:p w14:paraId="632E8DF3" w14:textId="77777777" w:rsidR="002D16B0" w:rsidRDefault="002D16B0">
      <w:pPr>
        <w:spacing w:before="7" w:line="100" w:lineRule="exact"/>
        <w:rPr>
          <w:sz w:val="11"/>
          <w:szCs w:val="11"/>
        </w:rPr>
      </w:pPr>
    </w:p>
    <w:p w14:paraId="0C0885E3" w14:textId="77777777" w:rsidR="002D16B0" w:rsidRDefault="00000000">
      <w:pPr>
        <w:ind w:left="1483"/>
        <w:rPr>
          <w:rFonts w:ascii="Arial" w:eastAsia="Arial" w:hAnsi="Arial" w:cs="Arial"/>
          <w:sz w:val="18"/>
          <w:szCs w:val="18"/>
        </w:rPr>
      </w:pPr>
      <w:proofErr w:type="spellStart"/>
      <w:r>
        <w:rPr>
          <w:rFonts w:ascii="Arial" w:eastAsia="Arial" w:hAnsi="Arial" w:cs="Arial"/>
          <w:sz w:val="18"/>
          <w:szCs w:val="18"/>
        </w:rPr>
        <w:t>Firma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Empresa                                                                                         </w:t>
      </w:r>
      <w:r>
        <w:rPr>
          <w:rFonts w:ascii="Arial" w:eastAsia="Arial" w:hAnsi="Arial" w:cs="Arial"/>
          <w:spacing w:val="3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Firma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Cliente</w:t>
      </w:r>
      <w:proofErr w:type="spellEnd"/>
    </w:p>
    <w:sectPr w:rsidR="002D16B0">
      <w:pgSz w:w="11920" w:h="16840"/>
      <w:pgMar w:top="8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6754"/>
    <w:multiLevelType w:val="multilevel"/>
    <w:tmpl w:val="F6884D4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025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B0"/>
    <w:rsid w:val="002D16B0"/>
    <w:rsid w:val="006940CE"/>
    <w:rsid w:val="009C3EC0"/>
    <w:rsid w:val="00B038A9"/>
    <w:rsid w:val="00DA6AD0"/>
    <w:rsid w:val="00E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CDB8A60"/>
  <w15:docId w15:val="{04E6D2E4-B6EB-4896-B9CF-6ABCFF1B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lestructuras7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Jimmy Andrés de Jesus Mojica Florez</dc:creator>
  <cp:lastModifiedBy>Jimmy Andrés de Jesus Mojica Florez</cp:lastModifiedBy>
  <cp:revision>4</cp:revision>
  <dcterms:created xsi:type="dcterms:W3CDTF">2026-06-18T18:00:00Z</dcterms:created>
  <dcterms:modified xsi:type="dcterms:W3CDTF">2026-06-18T18:09:00Z</dcterms:modified>
</cp:coreProperties>
</file>